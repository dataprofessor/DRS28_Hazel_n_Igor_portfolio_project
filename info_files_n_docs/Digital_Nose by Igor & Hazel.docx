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B1EC8" w14:textId="33A66633" w:rsidR="0038224F" w:rsidRDefault="0038224F" w:rsidP="00AD193E">
      <w:pPr>
        <w:pStyle w:val="Title"/>
        <w:rPr>
          <w:b/>
          <w:bCs/>
          <w:i w:val="0"/>
          <w:iCs w:val="0"/>
          <w:sz w:val="50"/>
          <w:szCs w:val="50"/>
          <w:lang w:val="en-GB"/>
        </w:rPr>
      </w:pPr>
      <w:r w:rsidRPr="00AD193E">
        <w:rPr>
          <w:b/>
          <w:bCs/>
          <w:i w:val="0"/>
          <w:iCs w:val="0"/>
          <w:sz w:val="70"/>
          <w:szCs w:val="70"/>
          <w:lang w:val="en-GB"/>
        </w:rPr>
        <w:t>Portfolio Project</w:t>
      </w:r>
      <w:r w:rsidR="00AD193E" w:rsidRPr="00AD193E">
        <w:rPr>
          <w:b/>
          <w:bCs/>
          <w:i w:val="0"/>
          <w:iCs w:val="0"/>
          <w:sz w:val="70"/>
          <w:szCs w:val="70"/>
          <w:lang w:val="en-GB"/>
        </w:rPr>
        <w:t xml:space="preserve"> – Digital Nose</w:t>
      </w:r>
      <w:r w:rsidR="00AD193E">
        <w:rPr>
          <w:b/>
          <w:bCs/>
          <w:i w:val="0"/>
          <w:iCs w:val="0"/>
          <w:sz w:val="80"/>
          <w:szCs w:val="80"/>
          <w:lang w:val="en-GB"/>
        </w:rPr>
        <w:t xml:space="preserve"> </w:t>
      </w:r>
      <w:r w:rsidR="00AD193E" w:rsidRPr="00AD193E">
        <w:rPr>
          <w:b/>
          <w:bCs/>
          <w:i w:val="0"/>
          <w:iCs w:val="0"/>
          <w:sz w:val="50"/>
          <w:szCs w:val="50"/>
          <w:lang w:val="en-GB"/>
        </w:rPr>
        <w:t>by Igor &amp; Hazel</w:t>
      </w:r>
    </w:p>
    <w:p w14:paraId="11AB937D" w14:textId="586A744A" w:rsidR="00AB0B7D" w:rsidRPr="00AB0B7D" w:rsidRDefault="00AB0B7D" w:rsidP="00AB0B7D">
      <w:pPr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6FC2CB4" wp14:editId="1943F4BA">
            <wp:extent cx="4737100" cy="3195873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160" cy="320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8AB28" w14:textId="352E61B2" w:rsidR="0038224F" w:rsidRPr="0038224F" w:rsidRDefault="0038224F" w:rsidP="0038224F">
      <w:pPr>
        <w:pStyle w:val="Heading1"/>
        <w:rPr>
          <w:rFonts w:ascii="AppleSystemUIFont" w:hAnsi="AppleSystemUIFont" w:cs="AppleSystemUIFont"/>
          <w:i w:val="0"/>
          <w:iCs w:val="0"/>
          <w:sz w:val="40"/>
          <w:szCs w:val="40"/>
          <w:lang w:val="en-GB"/>
        </w:rPr>
      </w:pPr>
      <w:r w:rsidRPr="0038224F">
        <w:rPr>
          <w:i w:val="0"/>
          <w:iCs w:val="0"/>
          <w:sz w:val="40"/>
          <w:szCs w:val="40"/>
          <w:lang w:val="en-GB"/>
        </w:rPr>
        <w:t xml:space="preserve">Supervised machine learning &amp; Classification Problem: </w:t>
      </w:r>
    </w:p>
    <w:p w14:paraId="685B08D4" w14:textId="339B3A3C" w:rsidR="0038224F" w:rsidRPr="0038224F" w:rsidRDefault="0038224F" w:rsidP="0038224F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Feature extraction: Extracts smell</w:t>
      </w:r>
    </w:p>
    <w:p w14:paraId="076E8B0E" w14:textId="77777777" w:rsidR="0038224F" w:rsidRPr="0038224F" w:rsidRDefault="0038224F" w:rsidP="0038224F">
      <w:pPr>
        <w:numPr>
          <w:ilvl w:val="0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Establish the correlation to train the model: Given the smell, expect the answer </w:t>
      </w:r>
    </w:p>
    <w:p w14:paraId="48F847B3" w14:textId="03C74B39" w:rsidR="0038224F" w:rsidRPr="0038224F" w:rsidRDefault="0038224F" w:rsidP="0038224F">
      <w:pPr>
        <w:numPr>
          <w:ilvl w:val="1"/>
          <w:numId w:val="1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Find out the concentration of each gas at given time interval (</w:t>
      </w:r>
      <w:proofErr w:type="gramStart"/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e.g.</w:t>
      </w:r>
      <w:proofErr w:type="gramEnd"/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 1.5 seconds) </w:t>
      </w:r>
    </w:p>
    <w:p w14:paraId="77E3813B" w14:textId="77777777" w:rsidR="0038224F" w:rsidRPr="0038224F" w:rsidRDefault="0038224F" w:rsidP="0038224F">
      <w:pPr>
        <w:pStyle w:val="Heading1"/>
        <w:rPr>
          <w:rFonts w:ascii="AppleSystemUIFont" w:hAnsi="AppleSystemUIFont" w:cs="AppleSystemUIFont"/>
          <w:i w:val="0"/>
          <w:iCs w:val="0"/>
          <w:sz w:val="40"/>
          <w:szCs w:val="40"/>
          <w:lang w:val="en-GB"/>
        </w:rPr>
      </w:pPr>
      <w:r w:rsidRPr="0038224F">
        <w:rPr>
          <w:i w:val="0"/>
          <w:iCs w:val="0"/>
          <w:sz w:val="40"/>
          <w:szCs w:val="40"/>
          <w:lang w:val="en-GB"/>
        </w:rPr>
        <w:t xml:space="preserve">Model: </w:t>
      </w:r>
    </w:p>
    <w:p w14:paraId="6DE1A127" w14:textId="6EBBD867" w:rsidR="0038224F" w:rsidRPr="0038224F" w:rsidRDefault="0038224F" w:rsidP="0038224F">
      <w:pPr>
        <w:autoSpaceDE w:val="0"/>
        <w:autoSpaceDN w:val="0"/>
        <w:adjustRightInd w:val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Fully-connected Neural Network</w:t>
      </w:r>
      <w:r w:rsidR="00AD193E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 (see chart1 below)</w:t>
      </w:r>
    </w:p>
    <w:p w14:paraId="03F04497" w14:textId="77777777" w:rsidR="0038224F" w:rsidRPr="0038224F" w:rsidRDefault="0038224F" w:rsidP="0038224F">
      <w:pPr>
        <w:autoSpaceDE w:val="0"/>
        <w:autoSpaceDN w:val="0"/>
        <w:adjustRightInd w:val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Graphical User Interface (GUI)</w:t>
      </w:r>
    </w:p>
    <w:p w14:paraId="6BD5EFD3" w14:textId="2284AA95" w:rsidR="0038224F" w:rsidRDefault="0038224F" w:rsidP="0038224F">
      <w:pPr>
        <w:autoSpaceDE w:val="0"/>
        <w:autoSpaceDN w:val="0"/>
        <w:adjustRightInd w:val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Real-time telemetry: connect the </w:t>
      </w:r>
      <w:proofErr w:type="spellStart"/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Wio</w:t>
      </w:r>
      <w:proofErr w:type="spellEnd"/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 Terminal to </w:t>
      </w:r>
      <w:proofErr w:type="spellStart"/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Wifi</w:t>
      </w:r>
      <w:proofErr w:type="spellEnd"/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 firmware, IoT Hub </w:t>
      </w:r>
    </w:p>
    <w:p w14:paraId="0D9E3972" w14:textId="77777777" w:rsidR="00A83685" w:rsidRPr="0038224F" w:rsidRDefault="00A83685" w:rsidP="00A83685">
      <w:pPr>
        <w:pStyle w:val="Heading1"/>
        <w:rPr>
          <w:rFonts w:ascii="AppleSystemUIFont" w:hAnsi="AppleSystemUIFont" w:cs="AppleSystemUIFont"/>
          <w:i w:val="0"/>
          <w:iCs w:val="0"/>
          <w:sz w:val="40"/>
          <w:szCs w:val="40"/>
          <w:lang w:val="en-GB"/>
        </w:rPr>
      </w:pPr>
      <w:r w:rsidRPr="0038224F">
        <w:rPr>
          <w:i w:val="0"/>
          <w:iCs w:val="0"/>
          <w:sz w:val="40"/>
          <w:szCs w:val="40"/>
          <w:lang w:val="en-GB"/>
        </w:rPr>
        <w:t>Use c</w:t>
      </w:r>
      <w:r>
        <w:rPr>
          <w:i w:val="0"/>
          <w:iCs w:val="0"/>
          <w:sz w:val="40"/>
          <w:szCs w:val="40"/>
          <w:lang w:val="en-GB"/>
        </w:rPr>
        <w:t>a</w:t>
      </w:r>
      <w:r w:rsidRPr="0038224F">
        <w:rPr>
          <w:i w:val="0"/>
          <w:iCs w:val="0"/>
          <w:sz w:val="40"/>
          <w:szCs w:val="40"/>
          <w:lang w:val="en-GB"/>
        </w:rPr>
        <w:t xml:space="preserve">se: </w:t>
      </w:r>
    </w:p>
    <w:p w14:paraId="5690D73E" w14:textId="6B844887" w:rsidR="00A83685" w:rsidRDefault="00A83685" w:rsidP="0038224F">
      <w:pPr>
        <w:autoSpaceDE w:val="0"/>
        <w:autoSpaceDN w:val="0"/>
        <w:adjustRightInd w:val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Preliminary: Identify 50 classes of smells </w:t>
      </w:r>
    </w:p>
    <w:p w14:paraId="1C87AA48" w14:textId="1B9C54D7" w:rsidR="00AB0B7D" w:rsidRPr="0038224F" w:rsidRDefault="00AB0B7D" w:rsidP="0038224F">
      <w:pPr>
        <w:autoSpaceDE w:val="0"/>
        <w:autoSpaceDN w:val="0"/>
        <w:adjustRightInd w:val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AD193E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en-GB"/>
        </w:rPr>
        <w:lastRenderedPageBreak/>
        <w:fldChar w:fldCharType="begin"/>
      </w:r>
      <w:r w:rsidRPr="00AD193E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en-GB"/>
        </w:rPr>
        <w:instrText xml:space="preserve"> INCLUDEPICTURE "https://blog-benjamin-cabe-com.azureedge.net/wp-content/uploads/2021/07/xnn-3-1024x611.png.pagespeed.ic.E_apYY33po.png" \* MERGEFORMATINET </w:instrText>
      </w:r>
      <w:r w:rsidRPr="00AD193E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en-GB"/>
        </w:rPr>
        <w:fldChar w:fldCharType="separate"/>
      </w:r>
      <w:r w:rsidRPr="00AD193E">
        <w:rPr>
          <w:rFonts w:ascii="Times New Roman" w:eastAsia="Times New Roman" w:hAnsi="Times New Roman" w:cs="Times New Roman"/>
          <w:i w:val="0"/>
          <w:iCs w:val="0"/>
          <w:noProof/>
          <w:sz w:val="24"/>
          <w:szCs w:val="24"/>
          <w:lang w:eastAsia="en-GB"/>
        </w:rPr>
        <w:drawing>
          <wp:inline distT="0" distB="0" distL="0" distR="0" wp14:anchorId="576F76EC" wp14:editId="7C3E61D3">
            <wp:extent cx="5943600" cy="32320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647" cy="323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D193E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eastAsia="en-GB"/>
        </w:rPr>
        <w:fldChar w:fldCharType="end"/>
      </w:r>
    </w:p>
    <w:p w14:paraId="095E5AEE" w14:textId="32BD4264" w:rsidR="0038224F" w:rsidRPr="0038224F" w:rsidRDefault="0038224F" w:rsidP="0038224F">
      <w:pPr>
        <w:pStyle w:val="Heading1"/>
        <w:rPr>
          <w:rFonts w:ascii="AppleSystemUIFont" w:hAnsi="AppleSystemUIFont" w:cs="AppleSystemUIFont"/>
          <w:i w:val="0"/>
          <w:iCs w:val="0"/>
          <w:sz w:val="40"/>
          <w:szCs w:val="40"/>
          <w:lang w:val="en-GB"/>
        </w:rPr>
      </w:pPr>
      <w:r w:rsidRPr="0038224F">
        <w:rPr>
          <w:i w:val="0"/>
          <w:iCs w:val="0"/>
          <w:sz w:val="40"/>
          <w:szCs w:val="40"/>
          <w:lang w:val="en-GB"/>
        </w:rPr>
        <w:t>Elements to be measured</w:t>
      </w:r>
      <w:r w:rsidR="00AD193E">
        <w:rPr>
          <w:i w:val="0"/>
          <w:iCs w:val="0"/>
          <w:sz w:val="40"/>
          <w:szCs w:val="40"/>
          <w:lang w:val="en-GB"/>
        </w:rPr>
        <w:t>:</w:t>
      </w:r>
    </w:p>
    <w:p w14:paraId="3769FC31" w14:textId="21A8D3FE" w:rsidR="00AD193E" w:rsidRPr="00AD193E" w:rsidRDefault="00AD193E" w:rsidP="00AD193E">
      <w:pPr>
        <w:pStyle w:val="NoSpacing"/>
        <w:rPr>
          <w:i w:val="0"/>
          <w:iCs w:val="0"/>
          <w:sz w:val="24"/>
          <w:szCs w:val="24"/>
        </w:rPr>
      </w:pPr>
      <w:r w:rsidRPr="00AD193E">
        <w:rPr>
          <w:i w:val="0"/>
          <w:iCs w:val="0"/>
          <w:sz w:val="24"/>
          <w:szCs w:val="24"/>
          <w:lang w:val="en-US"/>
        </w:rPr>
        <w:t>-</w:t>
      </w:r>
      <w:r>
        <w:rPr>
          <w:i w:val="0"/>
          <w:iCs w:val="0"/>
          <w:sz w:val="24"/>
          <w:szCs w:val="24"/>
          <w:lang w:val="en-US"/>
        </w:rPr>
        <w:t xml:space="preserve"> </w:t>
      </w:r>
      <w:r w:rsidRPr="00AD193E">
        <w:rPr>
          <w:i w:val="0"/>
          <w:iCs w:val="0"/>
          <w:sz w:val="24"/>
          <w:szCs w:val="24"/>
          <w:lang w:val="en-US"/>
        </w:rPr>
        <w:t>N</w:t>
      </w:r>
      <w:r w:rsidRPr="00AD193E">
        <w:rPr>
          <w:i w:val="0"/>
          <w:iCs w:val="0"/>
          <w:sz w:val="24"/>
          <w:szCs w:val="24"/>
        </w:rPr>
        <w:t>itrogen dioxide (NO2)</w:t>
      </w:r>
    </w:p>
    <w:p w14:paraId="0B9C5EE7" w14:textId="77777777" w:rsidR="00AD193E" w:rsidRPr="00AD193E" w:rsidRDefault="00AD193E" w:rsidP="00AD193E">
      <w:pPr>
        <w:pStyle w:val="NoSpacing"/>
        <w:rPr>
          <w:i w:val="0"/>
          <w:iCs w:val="0"/>
          <w:sz w:val="24"/>
          <w:szCs w:val="24"/>
          <w:lang w:val="en-US"/>
        </w:rPr>
      </w:pPr>
      <w:r w:rsidRPr="00AD193E">
        <w:rPr>
          <w:i w:val="0"/>
          <w:iCs w:val="0"/>
          <w:sz w:val="24"/>
          <w:szCs w:val="24"/>
          <w:lang w:val="en-US"/>
        </w:rPr>
        <w:t>- C</w:t>
      </w:r>
      <w:r w:rsidRPr="00AD193E">
        <w:rPr>
          <w:i w:val="0"/>
          <w:iCs w:val="0"/>
          <w:sz w:val="24"/>
          <w:szCs w:val="24"/>
        </w:rPr>
        <w:t>arbon monoxide (CO)</w:t>
      </w:r>
      <w:r w:rsidRPr="00AD193E">
        <w:rPr>
          <w:i w:val="0"/>
          <w:iCs w:val="0"/>
          <w:sz w:val="24"/>
          <w:szCs w:val="24"/>
          <w:lang w:val="en-US"/>
        </w:rPr>
        <w:t xml:space="preserve"> </w:t>
      </w:r>
    </w:p>
    <w:p w14:paraId="187456D3" w14:textId="77777777" w:rsidR="00AD193E" w:rsidRPr="00AD193E" w:rsidRDefault="00AD193E" w:rsidP="00AD193E">
      <w:pPr>
        <w:pStyle w:val="NoSpacing"/>
        <w:rPr>
          <w:i w:val="0"/>
          <w:iCs w:val="0"/>
          <w:sz w:val="24"/>
          <w:szCs w:val="24"/>
          <w:lang w:val="en-US"/>
        </w:rPr>
      </w:pPr>
      <w:r w:rsidRPr="00AD193E">
        <w:rPr>
          <w:i w:val="0"/>
          <w:iCs w:val="0"/>
          <w:sz w:val="24"/>
          <w:szCs w:val="24"/>
          <w:lang w:val="en-US"/>
        </w:rPr>
        <w:t>- E</w:t>
      </w:r>
      <w:r w:rsidRPr="00AD193E">
        <w:rPr>
          <w:i w:val="0"/>
          <w:iCs w:val="0"/>
          <w:sz w:val="24"/>
          <w:szCs w:val="24"/>
        </w:rPr>
        <w:t>thyl alcohol (C2H5OH)</w:t>
      </w:r>
      <w:r w:rsidRPr="00AD193E">
        <w:rPr>
          <w:i w:val="0"/>
          <w:iCs w:val="0"/>
          <w:sz w:val="24"/>
          <w:szCs w:val="24"/>
          <w:lang w:val="en-US"/>
        </w:rPr>
        <w:t xml:space="preserve"> </w:t>
      </w:r>
    </w:p>
    <w:p w14:paraId="320861CC" w14:textId="661ED830" w:rsidR="00AB0B7D" w:rsidRDefault="00AD193E" w:rsidP="00AD193E">
      <w:pPr>
        <w:pStyle w:val="NoSpacing"/>
        <w:rPr>
          <w:i w:val="0"/>
          <w:iCs w:val="0"/>
          <w:sz w:val="24"/>
          <w:szCs w:val="24"/>
        </w:rPr>
      </w:pPr>
      <w:r w:rsidRPr="00AD193E">
        <w:rPr>
          <w:i w:val="0"/>
          <w:iCs w:val="0"/>
          <w:sz w:val="24"/>
          <w:szCs w:val="24"/>
          <w:lang w:val="en-US"/>
        </w:rPr>
        <w:t>- V</w:t>
      </w:r>
      <w:r w:rsidRPr="00AD193E">
        <w:rPr>
          <w:i w:val="0"/>
          <w:iCs w:val="0"/>
          <w:sz w:val="24"/>
          <w:szCs w:val="24"/>
        </w:rPr>
        <w:t>olatile organic compounds (VOCs)</w:t>
      </w:r>
    </w:p>
    <w:p w14:paraId="668818B8" w14:textId="3499A56E" w:rsidR="0038224F" w:rsidRPr="0038224F" w:rsidRDefault="0038224F" w:rsidP="0038224F">
      <w:pPr>
        <w:pStyle w:val="Heading1"/>
        <w:rPr>
          <w:rFonts w:ascii="AppleSystemUIFont" w:hAnsi="AppleSystemUIFont" w:cs="AppleSystemUIFont"/>
          <w:i w:val="0"/>
          <w:iCs w:val="0"/>
          <w:sz w:val="40"/>
          <w:szCs w:val="40"/>
          <w:lang w:val="en-GB"/>
        </w:rPr>
      </w:pPr>
      <w:r w:rsidRPr="0038224F">
        <w:rPr>
          <w:i w:val="0"/>
          <w:iCs w:val="0"/>
          <w:sz w:val="40"/>
          <w:szCs w:val="40"/>
          <w:lang w:val="en-GB"/>
        </w:rPr>
        <w:t>Questions</w:t>
      </w:r>
      <w:r w:rsidR="00AB0B7D">
        <w:rPr>
          <w:i w:val="0"/>
          <w:iCs w:val="0"/>
          <w:sz w:val="40"/>
          <w:szCs w:val="40"/>
          <w:lang w:val="en-GB"/>
        </w:rPr>
        <w:t xml:space="preserve"> (to be discussed)</w:t>
      </w:r>
      <w:r w:rsidRPr="0038224F">
        <w:rPr>
          <w:i w:val="0"/>
          <w:iCs w:val="0"/>
          <w:sz w:val="40"/>
          <w:szCs w:val="40"/>
          <w:lang w:val="en-GB"/>
        </w:rPr>
        <w:t xml:space="preserve">: </w:t>
      </w:r>
    </w:p>
    <w:p w14:paraId="0E2940C9" w14:textId="77777777" w:rsidR="0038224F" w:rsidRPr="0038224F" w:rsidRDefault="0038224F" w:rsidP="0038224F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Once the model has been trained, rely on Cloud? Or only sensor data (offline device)</w:t>
      </w:r>
    </w:p>
    <w:p w14:paraId="26EDAA47" w14:textId="74F5B2C7" w:rsidR="0038224F" w:rsidRPr="00AB0B7D" w:rsidRDefault="0038224F" w:rsidP="0038224F">
      <w:pPr>
        <w:numPr>
          <w:ilvl w:val="0"/>
          <w:numId w:val="2"/>
        </w:numPr>
        <w:autoSpaceDE w:val="0"/>
        <w:autoSpaceDN w:val="0"/>
        <w:adjustRightInd w:val="0"/>
        <w:ind w:left="0" w:firstLine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Categories: How many? Currently, </w:t>
      </w:r>
      <w:proofErr w:type="gramStart"/>
      <w:r w:rsidR="00BF7BD1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e.g.</w:t>
      </w:r>
      <w:proofErr w:type="gramEnd"/>
      <w:r w:rsidR="00BF7BD1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 starts with </w:t>
      </w:r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50 categories</w:t>
      </w:r>
      <w:r w:rsidR="00BF7BD1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 with 1000 samples each</w:t>
      </w:r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. </w:t>
      </w:r>
      <w:proofErr w:type="gramStart"/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e.g.</w:t>
      </w:r>
      <w:proofErr w:type="gramEnd"/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 new-car smell, cigarette smoke to raspberries, coffee, diesel, Strawberry, cheese, fish etc</w:t>
      </w:r>
    </w:p>
    <w:p w14:paraId="0F442045" w14:textId="7A5F5996" w:rsidR="0038224F" w:rsidRPr="0038224F" w:rsidRDefault="0038224F" w:rsidP="0038224F">
      <w:pPr>
        <w:pStyle w:val="Heading1"/>
        <w:rPr>
          <w:rFonts w:ascii="AppleSystemUIFont" w:hAnsi="AppleSystemUIFont" w:cs="AppleSystemUIFont"/>
          <w:i w:val="0"/>
          <w:iCs w:val="0"/>
          <w:sz w:val="40"/>
          <w:szCs w:val="40"/>
          <w:lang w:val="en-GB"/>
        </w:rPr>
      </w:pPr>
      <w:r w:rsidRPr="0038224F">
        <w:rPr>
          <w:i w:val="0"/>
          <w:iCs w:val="0"/>
          <w:sz w:val="40"/>
          <w:szCs w:val="40"/>
          <w:lang w:val="en-GB"/>
        </w:rPr>
        <w:t>Further development:</w:t>
      </w:r>
      <w:r w:rsidR="00BF7BD1">
        <w:rPr>
          <w:i w:val="0"/>
          <w:iCs w:val="0"/>
          <w:sz w:val="40"/>
          <w:szCs w:val="40"/>
          <w:lang w:val="en-GB"/>
        </w:rPr>
        <w:t xml:space="preserve"> (possible future developments)</w:t>
      </w:r>
    </w:p>
    <w:p w14:paraId="4396BBB3" w14:textId="61EA6F35" w:rsidR="0038224F" w:rsidRPr="0038224F" w:rsidRDefault="00BF7BD1" w:rsidP="0038224F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38224F">
        <w:rPr>
          <w:rStyle w:val="IntenseEmphasis"/>
        </w:rPr>
        <w:t xml:space="preserve">E.g. </w:t>
      </w:r>
      <w:r w:rsidRPr="00BF7BD1">
        <w:rPr>
          <w:rStyle w:val="IntenseEmphasis"/>
          <w:lang w:val="en-US"/>
        </w:rPr>
        <w:t>1</w:t>
      </w:r>
      <w:r w:rsidRPr="0038224F">
        <w:rPr>
          <w:rStyle w:val="IntenseEmphasis"/>
        </w:rPr>
        <w:t xml:space="preserve"> </w:t>
      </w:r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Checking</w:t>
      </w:r>
      <w:r w:rsidR="0038224F"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 on health </w:t>
      </w:r>
    </w:p>
    <w:p w14:paraId="08ABAA8E" w14:textId="77777777" w:rsidR="0038224F" w:rsidRPr="0038224F" w:rsidRDefault="0038224F" w:rsidP="0038224F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Morning: blow into the sensor (watch).</w:t>
      </w:r>
    </w:p>
    <w:p w14:paraId="3CBACBF9" w14:textId="77777777" w:rsidR="0038224F" w:rsidRPr="0038224F" w:rsidRDefault="0038224F" w:rsidP="0038224F">
      <w:pPr>
        <w:numPr>
          <w:ilvl w:val="0"/>
          <w:numId w:val="3"/>
        </w:numPr>
        <w:autoSpaceDE w:val="0"/>
        <w:autoSpaceDN w:val="0"/>
        <w:adjustRightInd w:val="0"/>
        <w:spacing w:after="0"/>
        <w:ind w:left="0" w:firstLine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Your diabetic level is not so good today</w:t>
      </w:r>
    </w:p>
    <w:p w14:paraId="652FE6BF" w14:textId="77777777" w:rsidR="0038224F" w:rsidRPr="0038224F" w:rsidRDefault="0038224F" w:rsidP="0038224F">
      <w:pPr>
        <w:numPr>
          <w:ilvl w:val="0"/>
          <w:numId w:val="3"/>
        </w:numPr>
        <w:autoSpaceDE w:val="0"/>
        <w:autoSpaceDN w:val="0"/>
        <w:adjustRightInd w:val="0"/>
        <w:spacing w:after="0"/>
        <w:ind w:left="0" w:firstLine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Your oxygen level is not good. Pre-detect Pneumonia / Bronchitis </w:t>
      </w:r>
    </w:p>
    <w:p w14:paraId="79B41EAD" w14:textId="5892BBC4" w:rsidR="0038224F" w:rsidRDefault="0038224F" w:rsidP="0038224F">
      <w:pPr>
        <w:numPr>
          <w:ilvl w:val="0"/>
          <w:numId w:val="3"/>
        </w:numPr>
        <w:autoSpaceDE w:val="0"/>
        <w:autoSpaceDN w:val="0"/>
        <w:adjustRightInd w:val="0"/>
        <w:spacing w:after="0"/>
        <w:ind w:left="0" w:firstLine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38224F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You are highly stressed</w:t>
      </w:r>
    </w:p>
    <w:p w14:paraId="103A2CB1" w14:textId="303A5705" w:rsidR="00BF7BD1" w:rsidRPr="00BF7BD1" w:rsidRDefault="00BF7BD1" w:rsidP="00BF7BD1">
      <w:pPr>
        <w:autoSpaceDE w:val="0"/>
        <w:autoSpaceDN w:val="0"/>
        <w:adjustRightInd w:val="0"/>
      </w:pPr>
      <w:r w:rsidRPr="0038224F">
        <w:rPr>
          <w:rStyle w:val="IntenseEmphasis"/>
        </w:rPr>
        <w:lastRenderedPageBreak/>
        <w:t xml:space="preserve">E.g. </w:t>
      </w:r>
      <w:r w:rsidRPr="00BF7BD1">
        <w:rPr>
          <w:rStyle w:val="IntenseEmphasis"/>
        </w:rPr>
        <w:t>2</w:t>
      </w:r>
      <w:r w:rsidRPr="0038224F">
        <w:rPr>
          <w:rStyle w:val="IntenseEmphasis"/>
        </w:rPr>
        <w:t xml:space="preserve"> </w:t>
      </w:r>
      <w:r w:rsidRPr="00BF7BD1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Checking on water cleanliness. In Germany, Calsium (kalt) is built up on water from tap and if it is not filtered , it is accumulated and affects the taste of tea to be produced. </w:t>
      </w:r>
    </w:p>
    <w:p w14:paraId="15BAB59F" w14:textId="36939FAC" w:rsidR="00BF7BD1" w:rsidRDefault="00BF7BD1" w:rsidP="00BF7BD1">
      <w:pPr>
        <w:autoSpaceDE w:val="0"/>
        <w:autoSpaceDN w:val="0"/>
        <w:adjustRightInd w:val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38224F">
        <w:rPr>
          <w:rStyle w:val="IntenseEmphasis"/>
        </w:rPr>
        <w:t xml:space="preserve">E.g. </w:t>
      </w:r>
      <w:r>
        <w:rPr>
          <w:rStyle w:val="IntenseEmphasis"/>
          <w:lang w:val="de-DE"/>
        </w:rPr>
        <w:t>3</w:t>
      </w:r>
      <w:r w:rsidRPr="0038224F">
        <w:rPr>
          <w:rStyle w:val="IntenseEmphasis"/>
        </w:rPr>
        <w:t xml:space="preserve"> </w:t>
      </w:r>
      <w:r w:rsidRPr="00BF7BD1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Cleaning</w:t>
      </w:r>
      <w:r w:rsidRPr="00BF7BD1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 company: </w:t>
      </w:r>
    </w:p>
    <w:p w14:paraId="0D9F24DB" w14:textId="1F8D95DB" w:rsidR="00BF7BD1" w:rsidRPr="00BF7BD1" w:rsidRDefault="00BF7BD1" w:rsidP="00BF7BD1">
      <w:pPr>
        <w:autoSpaceDE w:val="0"/>
        <w:autoSpaceDN w:val="0"/>
        <w:adjustRightInd w:val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- </w:t>
      </w:r>
      <w:r w:rsidRPr="00BF7BD1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Instead of having janitor that goes to clean the office area once per day regularly no matter what, he/she will clean unnecessarily. Clean the necessary area instead.  </w:t>
      </w:r>
    </w:p>
    <w:p w14:paraId="2D55AF11" w14:textId="41EA4898" w:rsidR="00BF7BD1" w:rsidRPr="00BF7BD1" w:rsidRDefault="00BF7BD1" w:rsidP="00BF7BD1">
      <w:pPr>
        <w:autoSpaceDE w:val="0"/>
        <w:autoSpaceDN w:val="0"/>
        <w:adjustRightInd w:val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38224F">
        <w:rPr>
          <w:rStyle w:val="IntenseEmphasis"/>
        </w:rPr>
        <w:t xml:space="preserve">E.g. </w:t>
      </w:r>
      <w:r w:rsidRPr="00BF7BD1">
        <w:rPr>
          <w:rStyle w:val="IntenseEmphasis"/>
          <w:lang w:val="en-US"/>
        </w:rPr>
        <w:t xml:space="preserve">4 </w:t>
      </w:r>
      <w:r w:rsidRPr="00BF7BD1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Helping</w:t>
      </w:r>
      <w:r w:rsidRPr="00BF7BD1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 coffee makers refine the perfect cup. Past difficulties: Extreme difficult to characterise coffee powder e.g. How to identify the qualify before it is brewed? </w:t>
      </w:r>
    </w:p>
    <w:p w14:paraId="4B29D9EB" w14:textId="69DDDCBA" w:rsidR="00BF7BD1" w:rsidRPr="00BF7BD1" w:rsidRDefault="00BF7BD1" w:rsidP="00BF7BD1">
      <w:pPr>
        <w:autoSpaceDE w:val="0"/>
        <w:autoSpaceDN w:val="0"/>
        <w:adjustRightInd w:val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38224F">
        <w:rPr>
          <w:rStyle w:val="IntenseEmphasis"/>
        </w:rPr>
        <w:t xml:space="preserve">E.g. </w:t>
      </w:r>
      <w:r w:rsidRPr="00BF7BD1">
        <w:rPr>
          <w:rStyle w:val="IntenseEmphasis"/>
          <w:lang w:val="en-US"/>
        </w:rPr>
        <w:t>5</w:t>
      </w:r>
      <w:r w:rsidRPr="00BF7BD1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 - sniffing out fuel leaks and engine problems in cars before it poses serious threat to the driver </w:t>
      </w:r>
    </w:p>
    <w:p w14:paraId="1F99F5CC" w14:textId="209D6091" w:rsidR="00BF7BD1" w:rsidRPr="00BF7BD1" w:rsidRDefault="00BF7BD1" w:rsidP="00BF7BD1">
      <w:pPr>
        <w:autoSpaceDE w:val="0"/>
        <w:autoSpaceDN w:val="0"/>
        <w:adjustRightInd w:val="0"/>
        <w:rPr>
          <w:rFonts w:ascii="AppleSystemUIFont" w:hAnsi="AppleSystemUIFont" w:cs="AppleSystemUIFont"/>
          <w:i w:val="0"/>
          <w:iCs w:val="0"/>
          <w:sz w:val="26"/>
          <w:szCs w:val="26"/>
          <w:u w:val="single"/>
          <w:lang w:val="en-GB"/>
        </w:rPr>
      </w:pPr>
      <w:r w:rsidRPr="0038224F">
        <w:rPr>
          <w:rStyle w:val="IntenseEmphasis"/>
        </w:rPr>
        <w:t xml:space="preserve">E.g. </w:t>
      </w:r>
      <w:r w:rsidRPr="00BF7BD1">
        <w:rPr>
          <w:rStyle w:val="IntenseEmphasis"/>
          <w:lang w:val="en-US"/>
        </w:rPr>
        <w:t>6</w:t>
      </w:r>
      <w:r w:rsidRPr="00BF7BD1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 Integration with Smart kitchen appliances to become ‘Automated kitchen assistant’; Oven that automatically detects the bread is done and turn off itself (instead of human manual adjustment) </w:t>
      </w:r>
    </w:p>
    <w:p w14:paraId="70775C63" w14:textId="3C61F374" w:rsidR="00BF7BD1" w:rsidRPr="00BF7BD1" w:rsidRDefault="00BF7BD1" w:rsidP="00BF7BD1">
      <w:pPr>
        <w:autoSpaceDE w:val="0"/>
        <w:autoSpaceDN w:val="0"/>
        <w:adjustRightInd w:val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38224F">
        <w:rPr>
          <w:rStyle w:val="IntenseEmphasis"/>
        </w:rPr>
        <w:t xml:space="preserve">E.g. </w:t>
      </w:r>
      <w:r w:rsidRPr="00BF7BD1">
        <w:rPr>
          <w:rStyle w:val="IntenseEmphasis"/>
          <w:lang w:val="en-US"/>
        </w:rPr>
        <w:t>7</w:t>
      </w:r>
      <w:r w:rsidRPr="0038224F">
        <w:rPr>
          <w:rStyle w:val="IntenseEmphasis"/>
        </w:rPr>
        <w:t xml:space="preserve"> </w:t>
      </w:r>
      <w:r w:rsidRPr="00BF7BD1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A</w:t>
      </w:r>
      <w:r w:rsidRPr="00BF7BD1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 sensor in fridge that spot spoiled food, COVID patience who lost taste bud. Binding </w:t>
      </w:r>
      <w:proofErr w:type="spellStart"/>
      <w:r w:rsidRPr="00BF7BD1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odor</w:t>
      </w:r>
      <w:proofErr w:type="spellEnd"/>
      <w:r w:rsidRPr="00BF7BD1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 molecules to biosensors</w:t>
      </w:r>
    </w:p>
    <w:p w14:paraId="1B82700D" w14:textId="77777777" w:rsidR="00A83685" w:rsidRDefault="00BF7BD1" w:rsidP="00A83685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BF7BD1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Trigger rules (</w:t>
      </w:r>
      <w:r w:rsidRPr="00BF7BD1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e.g.,</w:t>
      </w:r>
      <w:r w:rsidRPr="00BF7BD1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 bad smell, rotten food, spoiled milk) </w:t>
      </w:r>
    </w:p>
    <w:p w14:paraId="14079E7A" w14:textId="77777777" w:rsidR="00A83685" w:rsidRPr="00A83685" w:rsidRDefault="00BF7BD1" w:rsidP="00A83685">
      <w:pPr>
        <w:autoSpaceDE w:val="0"/>
        <w:autoSpaceDN w:val="0"/>
        <w:adjustRightInd w:val="0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 w:rsidRPr="0038224F">
        <w:rPr>
          <w:rStyle w:val="IntenseEmphasis"/>
        </w:rPr>
        <w:t xml:space="preserve">E.g. </w:t>
      </w:r>
      <w:r w:rsidRPr="00A83685">
        <w:rPr>
          <w:rStyle w:val="IntenseEmphasis"/>
          <w:lang w:val="en-US"/>
        </w:rPr>
        <w:t xml:space="preserve">8 </w:t>
      </w:r>
      <w:r w:rsidRPr="00A83685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Burger</w:t>
      </w:r>
      <w:r w:rsidRPr="00A83685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 xml:space="preserve"> flipping robot - additional quality check</w:t>
      </w:r>
      <w:r w:rsidR="00A83685" w:rsidRPr="00A83685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ing o</w:t>
      </w:r>
      <w:r w:rsidRPr="00A83685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n top of AI technolo</w:t>
      </w:r>
      <w:r w:rsidRPr="00A83685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g</w:t>
      </w:r>
      <w:r w:rsidR="00A83685" w:rsidRPr="00A83685"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  <w:t>y</w:t>
      </w:r>
    </w:p>
    <w:p w14:paraId="11D3E4DE" w14:textId="761162C9" w:rsidR="00AD193E" w:rsidRPr="00A83685" w:rsidRDefault="00A83685" w:rsidP="00A83685">
      <w:pPr>
        <w:pStyle w:val="ListParagraph"/>
        <w:numPr>
          <w:ilvl w:val="0"/>
          <w:numId w:val="3"/>
        </w:numPr>
        <w:autoSpaceDE w:val="0"/>
        <w:autoSpaceDN w:val="0"/>
        <w:adjustRightInd w:val="0"/>
        <w:ind w:left="-142" w:right="-421" w:hanging="425"/>
        <w:rPr>
          <w:rFonts w:ascii="AppleSystemUIFont" w:hAnsi="AppleSystemUIFont" w:cs="AppleSystemUIFont"/>
          <w:i w:val="0"/>
          <w:iCs w:val="0"/>
          <w:sz w:val="26"/>
          <w:szCs w:val="26"/>
          <w:lang w:val="en-GB"/>
        </w:rPr>
      </w:pPr>
      <w:r>
        <w:rPr>
          <w:b/>
          <w:bCs/>
          <w:noProof/>
          <w:u w:val="single"/>
          <w:lang w:val="de-DE"/>
        </w:rPr>
        <w:drawing>
          <wp:inline distT="0" distB="0" distL="0" distR="0" wp14:anchorId="61ADE07A" wp14:editId="5D27B5C5">
            <wp:extent cx="3132499" cy="290068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12" t="1477" r="8145" b="3840"/>
                    <a:stretch/>
                  </pic:blipFill>
                  <pic:spPr bwMode="auto">
                    <a:xfrm>
                      <a:off x="0" y="0"/>
                      <a:ext cx="3156175" cy="292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  <w:lang w:val="de-DE"/>
        </w:rPr>
        <w:drawing>
          <wp:inline distT="0" distB="0" distL="0" distR="0" wp14:anchorId="50303C81" wp14:editId="294BBEF5">
            <wp:extent cx="3141552" cy="27434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25" r="12711"/>
                    <a:stretch/>
                  </pic:blipFill>
                  <pic:spPr bwMode="auto">
                    <a:xfrm>
                      <a:off x="0" y="0"/>
                      <a:ext cx="3141973" cy="274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17449" w14:textId="7A8BFD8E" w:rsidR="00BF7BD1" w:rsidRPr="00AD193E" w:rsidRDefault="00AD193E">
      <w:pPr>
        <w:rPr>
          <w:i w:val="0"/>
          <w:iCs w:val="0"/>
          <w:lang w:val="en-US"/>
        </w:rPr>
      </w:pPr>
      <w:r w:rsidRPr="00AD193E">
        <w:rPr>
          <w:i w:val="0"/>
          <w:iCs w:val="0"/>
          <w:lang w:val="en-US"/>
        </w:rPr>
        <w:t xml:space="preserve">Credit: </w:t>
      </w:r>
      <w:hyperlink r:id="rId10" w:history="1">
        <w:r w:rsidRPr="00D9113D">
          <w:rPr>
            <w:rStyle w:val="Hyperlink"/>
            <w:i w:val="0"/>
            <w:iCs w:val="0"/>
            <w:lang w:val="en-US"/>
          </w:rPr>
          <w:t>https://blog.benjamin-cabe.com/2021/08/03/how-i-built-a-connected-artificial-nose#comments</w:t>
        </w:r>
      </w:hyperlink>
    </w:p>
    <w:sectPr w:rsidR="00BF7BD1" w:rsidRPr="00AD193E" w:rsidSect="00A83685">
      <w:pgSz w:w="12240" w:h="15840"/>
      <w:pgMar w:top="1134" w:right="1440" w:bottom="567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00000002">
      <w:start w:val="1"/>
      <w:numFmt w:val="bullet"/>
      <w:lvlText w:val="⁃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00000003"/>
    <w:lvl w:ilvl="0" w:tplc="000000C9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24F"/>
    <w:rsid w:val="0035733D"/>
    <w:rsid w:val="0038224F"/>
    <w:rsid w:val="00456D99"/>
    <w:rsid w:val="009721C1"/>
    <w:rsid w:val="00A83685"/>
    <w:rsid w:val="00AB0B7D"/>
    <w:rsid w:val="00AD193E"/>
    <w:rsid w:val="00BF7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968008"/>
  <w15:chartTrackingRefBased/>
  <w15:docId w15:val="{8A972B1F-CCB9-CE42-8F30-007519144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DE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224F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224F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224F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224F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224F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224F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224F"/>
    <w:pPr>
      <w:pBdr>
        <w:bottom w:val="single" w:sz="4" w:space="2" w:color="F7CA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224F"/>
    <w:pPr>
      <w:pBdr>
        <w:bottom w:val="dotted" w:sz="4" w:space="2" w:color="F4B0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224F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224F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224F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224F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224F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224F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224F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224F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224F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224F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224F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8224F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8224F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8224F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224F"/>
    <w:pPr>
      <w:pBdr>
        <w:bottom w:val="dotted" w:sz="8" w:space="10" w:color="ED7D3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823B0B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8224F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38224F"/>
    <w:rPr>
      <w:b/>
      <w:bCs/>
      <w:spacing w:val="0"/>
    </w:rPr>
  </w:style>
  <w:style w:type="character" w:styleId="Emphasis">
    <w:name w:val="Emphasis"/>
    <w:uiPriority w:val="20"/>
    <w:qFormat/>
    <w:rsid w:val="0038224F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link w:val="NoSpacingChar"/>
    <w:uiPriority w:val="1"/>
    <w:qFormat/>
    <w:rsid w:val="0038224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38224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38224F"/>
    <w:rPr>
      <w:i w:val="0"/>
      <w:iCs w:val="0"/>
      <w:color w:val="C45911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38224F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224F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D7D3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224F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38224F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38224F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38224F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38224F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38224F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8224F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38224F"/>
    <w:rPr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D193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193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0B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6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blog.benjamin-cabe.com/2021/08/03/how-i-built-a-connected-artificial-nose#commen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637CE4-518A-0D4B-B92C-351B13751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403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Hazel Wat</dc:creator>
  <cp:keywords/>
  <dc:description/>
  <cp:lastModifiedBy>Hazel Wat</cp:lastModifiedBy>
  <cp:revision>5</cp:revision>
  <cp:lastPrinted>2021-11-08T20:44:00Z</cp:lastPrinted>
  <dcterms:created xsi:type="dcterms:W3CDTF">2021-11-08T20:05:00Z</dcterms:created>
  <dcterms:modified xsi:type="dcterms:W3CDTF">2021-11-08T20:44:00Z</dcterms:modified>
</cp:coreProperties>
</file>